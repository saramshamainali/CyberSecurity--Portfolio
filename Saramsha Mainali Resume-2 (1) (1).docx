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F805" w14:textId="77777777" w:rsidR="00470A08" w:rsidRDefault="00000000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t>Saramsha Mainali</w:t>
      </w:r>
    </w:p>
    <w:p w14:paraId="5569B9BF" w14:textId="77777777" w:rsidR="00470A08" w:rsidRDefault="00470A08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  <w:hyperlink r:id="rId5" w:history="1">
        <w:r>
          <w:rPr>
            <w:rFonts w:ascii="Calibri" w:eastAsia="Calibri" w:hAnsi="Calibri" w:cs="Calibri"/>
            <w:color w:val="000000"/>
            <w:sz w:val="22"/>
            <w:szCs w:val="22"/>
          </w:rPr>
          <w:t>saramshamainali@gmail.com</w:t>
        </w:r>
      </w:hyperlink>
      <w:r w:rsidR="00000000">
        <w:rPr>
          <w:rFonts w:ascii="Calibri" w:eastAsia="Calibri" w:hAnsi="Calibri" w:cs="Calibri"/>
          <w:sz w:val="22"/>
          <w:szCs w:val="22"/>
        </w:rPr>
        <w:t> 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>| </w:t>
      </w:r>
      <w:hyperlink r:id="rId6" w:history="1">
        <w:r>
          <w:rPr>
            <w:rFonts w:ascii="Calibri" w:eastAsia="Calibri" w:hAnsi="Calibri" w:cs="Calibri"/>
            <w:color w:val="000000"/>
            <w:sz w:val="22"/>
            <w:szCs w:val="22"/>
          </w:rPr>
          <w:t>linkedin.com/in/saramshamainali</w:t>
        </w:r>
      </w:hyperlink>
      <w:r w:rsidR="00000000">
        <w:rPr>
          <w:rFonts w:ascii="Calibri" w:eastAsia="Calibri" w:hAnsi="Calibri" w:cs="Calibri"/>
          <w:sz w:val="22"/>
          <w:szCs w:val="22"/>
        </w:rPr>
        <w:t> 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>| </w:t>
      </w:r>
      <w:r w:rsidR="00000000">
        <w:rPr>
          <w:rFonts w:ascii="Calibri" w:eastAsia="Calibri" w:hAnsi="Calibri" w:cs="Calibri"/>
          <w:sz w:val="22"/>
          <w:szCs w:val="22"/>
        </w:rPr>
        <w:t>Arlington, TX </w:t>
      </w:r>
      <w:r w:rsidR="00000000">
        <w:rPr>
          <w:rFonts w:ascii="Calibri" w:eastAsia="Calibri" w:hAnsi="Calibri" w:cs="Calibri"/>
          <w:color w:val="000000"/>
          <w:sz w:val="22"/>
          <w:szCs w:val="22"/>
        </w:rPr>
        <w:t>| </w:t>
      </w:r>
      <w:r w:rsidR="00000000">
        <w:rPr>
          <w:rFonts w:ascii="Calibri" w:eastAsia="Calibri" w:hAnsi="Calibri" w:cs="Calibri"/>
          <w:sz w:val="22"/>
          <w:szCs w:val="22"/>
        </w:rPr>
        <w:t>(214) 986</w:t>
      </w:r>
      <w:r w:rsidR="00000000">
        <w:rPr>
          <w:rFonts w:ascii="Calibri" w:eastAsia="Calibri" w:hAnsi="Calibri" w:cs="Calibri"/>
          <w:sz w:val="22"/>
          <w:szCs w:val="22"/>
        </w:rPr>
        <w:noBreakHyphen/>
        <w:t>5199</w:t>
      </w:r>
    </w:p>
    <w:p w14:paraId="5407BDCF" w14:textId="77777777" w:rsidR="00470A08" w:rsidRDefault="00470A08">
      <w:pPr>
        <w:rPr>
          <w:rFonts w:ascii="Calibri" w:eastAsia="Calibri" w:hAnsi="Calibri" w:cs="Calibri"/>
          <w:sz w:val="22"/>
          <w:szCs w:val="22"/>
        </w:rPr>
      </w:pPr>
    </w:p>
    <w:p w14:paraId="48099DD8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33F933AC" w14:textId="77777777" w:rsidR="00470A08" w:rsidRDefault="00000000">
      <w:pPr>
        <w:tabs>
          <w:tab w:val="right" w:pos="10800"/>
        </w:tabs>
        <w:spacing w:line="220" w:lineRule="atLeast"/>
        <w:rPr>
          <w:rStyle w:val="fs14fw4text-right"/>
          <w:rFonts w:ascii="Calibri" w:eastAsia="Calibri" w:hAnsi="Calibri" w:cs="Calibri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The University of Texas at Arlington</w:t>
      </w:r>
      <w:r>
        <w:rPr>
          <w:rStyle w:val="fs14fw6undefinedtdn"/>
          <w:rFonts w:ascii="Calibri" w:eastAsia="Calibri" w:hAnsi="Calibri" w:cs="Calibri"/>
          <w:b/>
          <w:bCs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Arlington, TX</w:t>
      </w:r>
      <w:r>
        <w:rPr>
          <w:rStyle w:val="fs14fw4text-right"/>
          <w:rFonts w:ascii="Calibri" w:eastAsia="Calibri" w:hAnsi="Calibri" w:cs="Calibri"/>
          <w:sz w:val="22"/>
          <w:szCs w:val="22"/>
        </w:rPr>
        <w:tab/>
        <w:t>May 2026</w:t>
      </w:r>
    </w:p>
    <w:p w14:paraId="024AC7AC" w14:textId="77777777" w:rsidR="00AC5400" w:rsidRDefault="00000000">
      <w:pPr>
        <w:tabs>
          <w:tab w:val="right" w:pos="10800"/>
        </w:tabs>
        <w:spacing w:line="220" w:lineRule="atLeast"/>
        <w:rPr>
          <w:rStyle w:val="fs14fw4overflow-hidden"/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Bachelor of Science in Information Systems</w:t>
      </w:r>
    </w:p>
    <w:p w14:paraId="65B9141C" w14:textId="77777777" w:rsidR="00D74B2E" w:rsidRDefault="00D74B2E">
      <w:pPr>
        <w:tabs>
          <w:tab w:val="right" w:pos="10800"/>
        </w:tabs>
        <w:spacing w:line="220" w:lineRule="atLeast"/>
        <w:rPr>
          <w:rStyle w:val="fs14fw4overflow-hidden"/>
          <w:rFonts w:ascii="Calibri" w:eastAsia="Calibri" w:hAnsi="Calibri" w:cs="Calibri"/>
          <w:sz w:val="22"/>
          <w:szCs w:val="22"/>
        </w:rPr>
      </w:pPr>
    </w:p>
    <w:p w14:paraId="21CB1509" w14:textId="77777777" w:rsidR="00D74B2E" w:rsidRDefault="00D74B2E" w:rsidP="00D74B2E">
      <w:pPr>
        <w:tabs>
          <w:tab w:val="right" w:pos="10800"/>
        </w:tabs>
        <w:spacing w:line="220" w:lineRule="atLeast"/>
        <w:rPr>
          <w:rStyle w:val="fs14fw4text-right"/>
          <w:rFonts w:ascii="Calibri" w:eastAsia="Calibri" w:hAnsi="Calibri" w:cs="Calibri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Dallas College</w:t>
      </w:r>
      <w:r>
        <w:rPr>
          <w:rStyle w:val="fs14fw6undefinedtdn"/>
          <w:rFonts w:ascii="Calibri" w:eastAsia="Calibri" w:hAnsi="Calibri" w:cs="Calibri"/>
          <w:b/>
          <w:bCs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Dallas, TX</w:t>
      </w:r>
      <w:r>
        <w:rPr>
          <w:rStyle w:val="fs14fw4text-right"/>
          <w:rFonts w:ascii="Calibri" w:eastAsia="Calibri" w:hAnsi="Calibri" w:cs="Calibri"/>
          <w:sz w:val="22"/>
          <w:szCs w:val="22"/>
        </w:rPr>
        <w:tab/>
        <w:t>December 2023</w:t>
      </w:r>
    </w:p>
    <w:p w14:paraId="67AAE2C9" w14:textId="06F2AFD9" w:rsidR="00D74B2E" w:rsidRDefault="00D74B2E" w:rsidP="00D74B2E">
      <w:pPr>
        <w:tabs>
          <w:tab w:val="right" w:pos="10800"/>
        </w:tabs>
        <w:spacing w:line="220" w:lineRule="atLeast"/>
        <w:rPr>
          <w:rStyle w:val="fs14fw4overflow-hidden"/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Associate of Science</w:t>
      </w:r>
    </w:p>
    <w:p w14:paraId="3F68F47A" w14:textId="77777777" w:rsidR="00D74B2E" w:rsidRDefault="00D74B2E">
      <w:pPr>
        <w:tabs>
          <w:tab w:val="right" w:pos="10800"/>
        </w:tabs>
        <w:spacing w:line="220" w:lineRule="atLeast"/>
        <w:rPr>
          <w:rStyle w:val="fs14fw4overflow-hidden"/>
          <w:rFonts w:ascii="Calibri" w:eastAsia="Calibri" w:hAnsi="Calibri" w:cs="Calibri"/>
          <w:sz w:val="22"/>
          <w:szCs w:val="22"/>
        </w:rPr>
      </w:pPr>
    </w:p>
    <w:p w14:paraId="467D156D" w14:textId="57AA84DB" w:rsidR="00D74B2E" w:rsidRDefault="00D74B2E" w:rsidP="00D74B2E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 xml:space="preserve">Certificate </w:t>
      </w:r>
    </w:p>
    <w:p w14:paraId="3403A1C4" w14:textId="77AC59A8" w:rsidR="00D74B2E" w:rsidRPr="00D74B2E" w:rsidRDefault="00D74B2E" w:rsidP="00D74B2E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 w:rsidRPr="00D74B2E">
        <w:rPr>
          <w:rFonts w:ascii="Calibri" w:hAnsi="Calibri" w:cs="Calibri"/>
          <w:b/>
          <w:bCs/>
          <w:sz w:val="22"/>
          <w:szCs w:val="22"/>
        </w:rPr>
        <w:t>Google Cybersecurity Professional Certificate</w:t>
      </w:r>
    </w:p>
    <w:p w14:paraId="0743B40B" w14:textId="3F3D76CE" w:rsidR="00D74B2E" w:rsidRPr="00D74B2E" w:rsidRDefault="00D74B2E" w:rsidP="00D74B2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74B2E">
        <w:rPr>
          <w:rFonts w:ascii="Calibri" w:hAnsi="Calibri" w:cs="Calibri"/>
          <w:sz w:val="22"/>
          <w:szCs w:val="22"/>
        </w:rPr>
        <w:t>Completed 182 hours of professional training covering cybersecurity principles, networking, and database</w:t>
      </w:r>
      <w:r>
        <w:rPr>
          <w:rFonts w:ascii="Calibri" w:hAnsi="Calibri" w:cs="Calibri"/>
          <w:sz w:val="22"/>
          <w:szCs w:val="22"/>
        </w:rPr>
        <w:t xml:space="preserve"> </w:t>
      </w:r>
      <w:r w:rsidRPr="00D74B2E">
        <w:rPr>
          <w:rFonts w:ascii="Calibri" w:hAnsi="Calibri" w:cs="Calibri"/>
          <w:sz w:val="22"/>
          <w:szCs w:val="22"/>
        </w:rPr>
        <w:t>security.</w:t>
      </w:r>
    </w:p>
    <w:p w14:paraId="08A1DECE" w14:textId="66828D59" w:rsidR="00470A08" w:rsidRPr="00D74B2E" w:rsidRDefault="00D74B2E" w:rsidP="00D74B2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74B2E">
        <w:rPr>
          <w:rStyle w:val="Strong"/>
          <w:rFonts w:ascii="Calibri" w:hAnsi="Calibri" w:cs="Calibri"/>
          <w:b w:val="0"/>
          <w:bCs w:val="0"/>
          <w:sz w:val="22"/>
          <w:szCs w:val="22"/>
        </w:rPr>
        <w:t>Key Coursework:</w:t>
      </w:r>
      <w:r w:rsidRPr="00D74B2E">
        <w:rPr>
          <w:rFonts w:ascii="Calibri" w:hAnsi="Calibri" w:cs="Calibri"/>
          <w:sz w:val="22"/>
          <w:szCs w:val="22"/>
        </w:rPr>
        <w:t xml:space="preserve"> Introduction to Cybersecurity, Networking Fundamentals, Database Management</w:t>
      </w:r>
    </w:p>
    <w:p w14:paraId="6F58480F" w14:textId="6A3EF869" w:rsidR="00470A08" w:rsidRDefault="00000000" w:rsidP="00D74B2E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"/>
          <w:rFonts w:ascii="Calibri" w:eastAsia="Calibri" w:hAnsi="Calibri" w:cs="Calibri"/>
          <w:sz w:val="22"/>
          <w:szCs w:val="22"/>
        </w:rPr>
        <w:tab/>
      </w:r>
    </w:p>
    <w:p w14:paraId="28D14D0E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experience</w:t>
      </w:r>
    </w:p>
    <w:p w14:paraId="0085D141" w14:textId="77777777" w:rsidR="00470A08" w:rsidRDefault="00000000">
      <w:pPr>
        <w:tabs>
          <w:tab w:val="right" w:pos="10800"/>
        </w:tabs>
        <w:spacing w:line="220" w:lineRule="atLeast"/>
        <w:rPr>
          <w:rStyle w:val="fs14fw4text-right"/>
          <w:rFonts w:ascii="Calibri" w:eastAsia="Calibri" w:hAnsi="Calibri" w:cs="Calibri"/>
          <w:sz w:val="22"/>
          <w:szCs w:val="22"/>
        </w:rPr>
      </w:pPr>
      <w:proofErr w:type="spellStart"/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Vastika</w:t>
      </w:r>
      <w:proofErr w:type="spellEnd"/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 xml:space="preserve"> Inc.</w:t>
      </w:r>
      <w:r>
        <w:rPr>
          <w:rStyle w:val="fs14fw6undefinedtdn"/>
          <w:rFonts w:ascii="Calibri" w:eastAsia="Calibri" w:hAnsi="Calibri" w:cs="Calibri"/>
          <w:b/>
          <w:bCs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Irving, TX</w:t>
      </w:r>
      <w:r>
        <w:rPr>
          <w:rStyle w:val="fs14fw4text-right"/>
          <w:rFonts w:ascii="Calibri" w:eastAsia="Calibri" w:hAnsi="Calibri" w:cs="Calibri"/>
          <w:sz w:val="22"/>
          <w:szCs w:val="22"/>
        </w:rPr>
        <w:tab/>
        <w:t>February 2024 - March 2024</w:t>
      </w:r>
    </w:p>
    <w:p w14:paraId="28B962D0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Administrative Assistant Intern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B1081E1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Planned with scheduling and calendar management for team meetings and client calls</w:t>
      </w:r>
    </w:p>
    <w:p w14:paraId="7353828B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Handled data entry and maintained filing systems, ensuring accuracy and confidentiality</w:t>
      </w:r>
    </w:p>
    <w:p w14:paraId="65C40302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Supported administrative staff with day-to-day operations, such as printing, scanning, and preparing documents</w:t>
      </w:r>
    </w:p>
    <w:p w14:paraId="2BB44EF3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Communicated with clients and vendors to confirm appointments and relay information</w:t>
      </w:r>
    </w:p>
    <w:p w14:paraId="3F459758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6BCBE75A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projects</w:t>
      </w:r>
    </w:p>
    <w:p w14:paraId="0877667A" w14:textId="77777777" w:rsidR="00470A08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fsi"/>
          <w:rFonts w:ascii="Calibri" w:eastAsia="Calibri" w:hAnsi="Calibri" w:cs="Calibri"/>
          <w:i/>
          <w:iCs/>
          <w:sz w:val="22"/>
          <w:szCs w:val="22"/>
        </w:rPr>
        <w:t>Office Organization &amp; Filing System Revamp</w:t>
      </w:r>
      <w:r>
        <w:rPr>
          <w:rFonts w:ascii="Calibri" w:eastAsia="Calibri" w:hAnsi="Calibri" w:cs="Calibri"/>
          <w:i/>
          <w:iCs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7A316AE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Administrative Assistant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76AA1289" w14:textId="77777777" w:rsidR="00470A08" w:rsidRDefault="00000000">
      <w:pPr>
        <w:numPr>
          <w:ilvl w:val="0"/>
          <w:numId w:val="2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 new filing structure and developed a quick-reference guide</w:t>
      </w:r>
    </w:p>
    <w:p w14:paraId="7595FF3D" w14:textId="77777777" w:rsidR="00470A08" w:rsidRDefault="00000000">
      <w:pPr>
        <w:numPr>
          <w:ilvl w:val="0"/>
          <w:numId w:val="2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a training presentation to assist team members with system adoption</w:t>
      </w:r>
    </w:p>
    <w:p w14:paraId="166DAF8A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08F3F5A9" w14:textId="77777777" w:rsidR="00470A08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fsi"/>
          <w:rFonts w:ascii="Calibri" w:eastAsia="Calibri" w:hAnsi="Calibri" w:cs="Calibri"/>
          <w:i/>
          <w:iCs/>
          <w:sz w:val="22"/>
          <w:szCs w:val="22"/>
        </w:rPr>
        <w:t>Standard Operating Procedures (SOP) Documentation</w:t>
      </w:r>
      <w:r>
        <w:rPr>
          <w:rFonts w:ascii="Calibri" w:eastAsia="Calibri" w:hAnsi="Calibri" w:cs="Calibri"/>
          <w:i/>
          <w:iCs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12241489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Administrative Assistant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D3491D5" w14:textId="77777777" w:rsidR="00470A08" w:rsidRDefault="00000000">
      <w:pPr>
        <w:numPr>
          <w:ilvl w:val="0"/>
          <w:numId w:val="3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 SOP manual with clear, step-by-step instructions and visuals</w:t>
      </w:r>
    </w:p>
    <w:p w14:paraId="34CB457D" w14:textId="77777777" w:rsidR="00470A08" w:rsidRDefault="00000000">
      <w:pPr>
        <w:numPr>
          <w:ilvl w:val="0"/>
          <w:numId w:val="3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consistency and efficiency across administrative workflows</w:t>
      </w:r>
    </w:p>
    <w:p w14:paraId="75358D38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277A21E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skills</w:t>
      </w:r>
    </w:p>
    <w:p w14:paraId="62932DA4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Microsoft Office Suite (Word, Excel, Outlook, PowerPoint)</w:t>
      </w:r>
    </w:p>
    <w:p w14:paraId="434AD720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with Data Entry and Record Keeping</w:t>
      </w:r>
    </w:p>
    <w:p w14:paraId="292BCBB4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Strong Verbal and Written Communication</w:t>
      </w:r>
    </w:p>
    <w:p w14:paraId="10329382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Excellent time management and organizational skills</w:t>
      </w:r>
    </w:p>
    <w:p w14:paraId="7F5190E7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in delivering high-quality customer service</w:t>
      </w:r>
    </w:p>
    <w:p w14:paraId="7730F456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Knowledgeable in office administration procedures</w:t>
      </w:r>
    </w:p>
    <w:p w14:paraId="2C1A8233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Native in Nepali</w:t>
      </w:r>
    </w:p>
    <w:sectPr w:rsidR="00470A08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EF43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E2BB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3E10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94D7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02FD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4C64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66F7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2EB0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2678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292A4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965C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AA98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441D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36E0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AC19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0C61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96F2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260B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F8427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9E8F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E24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3612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3235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F69C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8AAC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02D5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DAF9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6000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0A83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D87A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5646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42A8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762C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C33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B03E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4495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20DA10E5"/>
    <w:multiLevelType w:val="multilevel"/>
    <w:tmpl w:val="AE7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6274C"/>
    <w:multiLevelType w:val="multilevel"/>
    <w:tmpl w:val="ACF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09781">
    <w:abstractNumId w:val="0"/>
  </w:num>
  <w:num w:numId="2" w16cid:durableId="621111895">
    <w:abstractNumId w:val="1"/>
  </w:num>
  <w:num w:numId="3" w16cid:durableId="576520788">
    <w:abstractNumId w:val="2"/>
  </w:num>
  <w:num w:numId="4" w16cid:durableId="1092626024">
    <w:abstractNumId w:val="3"/>
  </w:num>
  <w:num w:numId="5" w16cid:durableId="954563147">
    <w:abstractNumId w:val="5"/>
  </w:num>
  <w:num w:numId="6" w16cid:durableId="151410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08"/>
    <w:rsid w:val="00470A08"/>
    <w:rsid w:val="00551C6B"/>
    <w:rsid w:val="00AC5400"/>
    <w:rsid w:val="00D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D2D24"/>
  <w15:docId w15:val="{F90DACB7-0304-8D4C-9D40-BE482EB3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fsiundefinedtdn">
    <w:name w:val="fs14 fw4 fsi undefined tdn"/>
    <w:basedOn w:val="DefaultParagraphFont"/>
  </w:style>
  <w:style w:type="character" w:customStyle="1" w:styleId="fs14fw4fsi">
    <w:name w:val="fs14 fw4 fsi"/>
    <w:basedOn w:val="DefaultParagraphFont"/>
  </w:style>
  <w:style w:type="character" w:styleId="Strong">
    <w:name w:val="Strong"/>
    <w:basedOn w:val="DefaultParagraphFont"/>
    <w:uiPriority w:val="22"/>
    <w:qFormat/>
    <w:rsid w:val="00AC5400"/>
    <w:rPr>
      <w:b/>
      <w:bCs/>
    </w:rPr>
  </w:style>
  <w:style w:type="paragraph" w:styleId="NormalWeb">
    <w:name w:val="Normal (Web)"/>
    <w:basedOn w:val="Normal"/>
    <w:uiPriority w:val="99"/>
    <w:unhideWhenUsed/>
    <w:rsid w:val="00AC54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ramshamainali" TargetMode="External"/><Relationship Id="rId5" Type="http://schemas.openxmlformats.org/officeDocument/2006/relationships/hyperlink" Target="mailto:saramshamaina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Mainali, Saramsha</cp:lastModifiedBy>
  <cp:revision>2</cp:revision>
  <dcterms:created xsi:type="dcterms:W3CDTF">2025-11-18T05:01:00Z</dcterms:created>
  <dcterms:modified xsi:type="dcterms:W3CDTF">2025-11-18T05:01:00Z</dcterms:modified>
</cp:coreProperties>
</file>